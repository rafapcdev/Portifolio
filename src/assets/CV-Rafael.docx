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61553"/>
    <w:p w14:paraId="34AAAC18" w14:textId="77777777" w:rsidR="00690FBF" w:rsidRPr="00690FBF" w:rsidRDefault="00690FBF" w:rsidP="00690FBF">
      <w:pPr>
        <w:pStyle w:val="Ttulo"/>
        <w:spacing w:before="0" w:after="0" w:line="240" w:lineRule="auto"/>
        <w:rPr>
          <w:sz w:val="6"/>
          <w:szCs w:val="6"/>
        </w:rPr>
      </w:pPr>
      <w:r>
        <w:rPr>
          <w:noProof/>
          <w:lang w:bidi="pt-B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826F9F3" wp14:editId="3A4FC0FC">
                <wp:simplePos x="0" y="0"/>
                <wp:positionH relativeFrom="margin">
                  <wp:posOffset>-518795</wp:posOffset>
                </wp:positionH>
                <wp:positionV relativeFrom="page">
                  <wp:align>top</wp:align>
                </wp:positionV>
                <wp:extent cx="6985635" cy="10763250"/>
                <wp:effectExtent l="0" t="0" r="5715" b="0"/>
                <wp:wrapNone/>
                <wp:docPr id="1" name="Grup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763250"/>
                          <a:chOff x="0" y="0"/>
                          <a:chExt cx="4762532" cy="6858000"/>
                        </a:xfrm>
                      </wpg:grpSpPr>
                      <wps:wsp>
                        <wps:cNvPr id="7" name="Forma Livre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orma livre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orma Livre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orma Livre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D3A39" id="Grupo 1" o:spid="_x0000_s1026" alt="&quot;&quot;" style="position:absolute;margin-left:-40.85pt;margin-top:0;width:550.05pt;height:847.5pt;z-index:-251657216;mso-position-horizontal-relative:margin;mso-position-vertical:top;mso-position-vertical-relative:page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">
                <o:lock v:ext="edit" aspectratio="t"/>
                <v:shape id="Forma Livre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orma livre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orma Livre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orma Livre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page"/>
                <w10:anchorlock/>
              </v:group>
            </w:pict>
          </mc:Fallback>
        </mc:AlternateContent>
      </w:r>
    </w:p>
    <w:bookmarkEnd w:id="0"/>
    <w:p w14:paraId="58C4EC4D" w14:textId="29E37030" w:rsidR="00E10A42" w:rsidRPr="00E10A42" w:rsidRDefault="00564A77" w:rsidP="00E10A42">
      <w:pPr>
        <w:pStyle w:val="Habilidades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8C033D">
        <w:rPr>
          <w:b/>
          <w:bCs/>
          <w:sz w:val="40"/>
          <w:szCs w:val="40"/>
        </w:rPr>
        <w:t xml:space="preserve"> </w:t>
      </w:r>
      <w:r w:rsidR="00E10A42" w:rsidRPr="00E10A42">
        <w:rPr>
          <w:b/>
          <w:bCs/>
          <w:sz w:val="40"/>
          <w:szCs w:val="40"/>
        </w:rPr>
        <w:t>Rafael Pereira Costa</w:t>
      </w:r>
    </w:p>
    <w:p w14:paraId="15AA34A5" w14:textId="387B63E1" w:rsidR="00E10A42" w:rsidRPr="00E10A42" w:rsidRDefault="00564A77" w:rsidP="00564A77">
      <w:pPr>
        <w:pStyle w:val="Habilidades"/>
        <w:ind w:left="1354"/>
      </w:pPr>
      <w:r>
        <w:t xml:space="preserve">  </w:t>
      </w:r>
      <w:r w:rsidR="00E10A42" w:rsidRPr="00E10A42">
        <w:t>Itaipuaçu – Maricá/RJ</w:t>
      </w:r>
      <w:r w:rsidR="00E10A42" w:rsidRPr="00E10A42">
        <w:br/>
      </w:r>
      <w:r>
        <w:t xml:space="preserve"> </w:t>
      </w:r>
      <w:r w:rsidR="00E10A42" w:rsidRPr="00E10A42">
        <w:t xml:space="preserve"> (21) 99881-2380 |  costalink12@gmail.com</w:t>
      </w:r>
      <w:r w:rsidR="00E10A42" w:rsidRPr="00E10A42">
        <w:br/>
      </w:r>
      <w:r>
        <w:t xml:space="preserve">  </w:t>
      </w:r>
      <w:hyperlink r:id="rId10" w:tgtFrame="_new" w:history="1">
        <w:r w:rsidR="00E10A42" w:rsidRPr="00E10A42">
          <w:rPr>
            <w:rStyle w:val="Hyperlink"/>
          </w:rPr>
          <w:t>linkedin.com/in/rafaelpereirac</w:t>
        </w:r>
        <w:r w:rsidR="00E10A42" w:rsidRPr="00E10A42">
          <w:rPr>
            <w:rStyle w:val="Hyperlink"/>
          </w:rPr>
          <w:t>o</w:t>
        </w:r>
        <w:r w:rsidR="00E10A42" w:rsidRPr="00E10A42">
          <w:rPr>
            <w:rStyle w:val="Hyperlink"/>
          </w:rPr>
          <w:t>staa</w:t>
        </w:r>
      </w:hyperlink>
    </w:p>
    <w:p w14:paraId="3DB25C48" w14:textId="77777777" w:rsidR="00E10A42" w:rsidRPr="00E10A42" w:rsidRDefault="00E10A42" w:rsidP="00E10A42">
      <w:pPr>
        <w:pStyle w:val="Habilidades"/>
      </w:pPr>
      <w:r w:rsidRPr="00E10A42">
        <w:pict w14:anchorId="13B58B71">
          <v:rect id="_x0000_i1092" style="width:0;height:1.5pt" o:hralign="center" o:hrstd="t" o:hr="t" fillcolor="#a0a0a0" stroked="f"/>
        </w:pict>
      </w:r>
    </w:p>
    <w:p w14:paraId="7E8B14CA" w14:textId="46B85D63" w:rsidR="00E10A42" w:rsidRPr="00E10A42" w:rsidRDefault="008C033D" w:rsidP="00E10A42">
      <w:pPr>
        <w:pStyle w:val="Habilidades"/>
        <w:ind w:left="135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10A42" w:rsidRPr="00E10A42">
        <w:rPr>
          <w:b/>
          <w:bCs/>
          <w:sz w:val="28"/>
          <w:szCs w:val="28"/>
        </w:rPr>
        <w:t>Resumo Profissional</w:t>
      </w:r>
    </w:p>
    <w:p w14:paraId="38A97308" w14:textId="77777777" w:rsidR="00E10A42" w:rsidRPr="00E10A42" w:rsidRDefault="00E10A42" w:rsidP="00E10A42">
      <w:pPr>
        <w:pStyle w:val="Habilidades"/>
        <w:ind w:left="1440"/>
        <w:rPr>
          <w:sz w:val="22"/>
          <w:szCs w:val="22"/>
        </w:rPr>
      </w:pPr>
      <w:r w:rsidRPr="00E10A42">
        <w:rPr>
          <w:sz w:val="22"/>
          <w:szCs w:val="22"/>
        </w:rPr>
        <w:t xml:space="preserve">Desenvolvedor </w:t>
      </w:r>
      <w:r w:rsidRPr="00E10A42">
        <w:rPr>
          <w:b/>
          <w:bCs/>
          <w:sz w:val="22"/>
          <w:szCs w:val="22"/>
        </w:rPr>
        <w:t>Full Stack</w:t>
      </w:r>
      <w:r w:rsidRPr="00E10A42">
        <w:rPr>
          <w:sz w:val="22"/>
          <w:szCs w:val="22"/>
        </w:rPr>
        <w:t xml:space="preserve"> com experiência em sistemas web, APIs RESTful e bancos de dados relacionais. Domínio em </w:t>
      </w:r>
      <w:r w:rsidRPr="00E10A42">
        <w:rPr>
          <w:b/>
          <w:bCs/>
          <w:sz w:val="22"/>
          <w:szCs w:val="22"/>
        </w:rPr>
        <w:t>Python, JavaScript, HTML, CSS e SQL</w:t>
      </w:r>
      <w:r w:rsidRPr="00E10A42">
        <w:rPr>
          <w:sz w:val="22"/>
          <w:szCs w:val="22"/>
        </w:rPr>
        <w:t xml:space="preserve">, com atuação em projetos de front-end e back-end, integração de sistemas e automação de processos. Experiência também em </w:t>
      </w:r>
      <w:r w:rsidRPr="00E10A42">
        <w:rPr>
          <w:b/>
          <w:bCs/>
          <w:sz w:val="22"/>
          <w:szCs w:val="22"/>
        </w:rPr>
        <w:t>redes e infraestrutura de TI</w:t>
      </w:r>
      <w:r w:rsidRPr="00E10A42">
        <w:rPr>
          <w:sz w:val="22"/>
          <w:szCs w:val="22"/>
        </w:rPr>
        <w:t xml:space="preserve">, o que agrega visão ampla de tecnologia. Conhecimento em </w:t>
      </w:r>
      <w:r w:rsidRPr="00E10A42">
        <w:rPr>
          <w:b/>
          <w:bCs/>
          <w:sz w:val="22"/>
          <w:szCs w:val="22"/>
        </w:rPr>
        <w:t>metodologias ágeis, versionamento com Git/GitHub, testes e deploy</w:t>
      </w:r>
      <w:r w:rsidRPr="00E10A42">
        <w:rPr>
          <w:sz w:val="22"/>
          <w:szCs w:val="22"/>
        </w:rPr>
        <w:t>.</w:t>
      </w:r>
    </w:p>
    <w:p w14:paraId="57AED83D" w14:textId="77777777" w:rsidR="00E10A42" w:rsidRPr="00E10A42" w:rsidRDefault="00E10A42" w:rsidP="00E10A42">
      <w:pPr>
        <w:pStyle w:val="Habilidades"/>
      </w:pPr>
      <w:r w:rsidRPr="00E10A42">
        <w:pict w14:anchorId="36B337C8">
          <v:rect id="_x0000_i1076" style="width:0;height:1.5pt" o:hralign="center" o:hrstd="t" o:hr="t" fillcolor="#a0a0a0" stroked="f"/>
        </w:pict>
      </w:r>
    </w:p>
    <w:p w14:paraId="69AA904C" w14:textId="460212A2" w:rsidR="00E10A42" w:rsidRPr="00E10A42" w:rsidRDefault="00E10A42" w:rsidP="00E10A42">
      <w:pPr>
        <w:pStyle w:val="Habilidades"/>
        <w:rPr>
          <w:b/>
          <w:bCs/>
          <w:sz w:val="28"/>
          <w:szCs w:val="28"/>
        </w:rPr>
      </w:pPr>
      <w:r>
        <w:rPr>
          <w:b/>
          <w:bCs/>
        </w:rPr>
        <w:t xml:space="preserve">        </w:t>
      </w:r>
      <w:r w:rsidRPr="00E10A42">
        <w:rPr>
          <w:b/>
          <w:bCs/>
          <w:sz w:val="28"/>
          <w:szCs w:val="28"/>
        </w:rPr>
        <w:t>Ha</w:t>
      </w:r>
      <w:r>
        <w:rPr>
          <w:b/>
          <w:bCs/>
          <w:sz w:val="28"/>
          <w:szCs w:val="28"/>
        </w:rPr>
        <w:t>rd Skills</w:t>
      </w:r>
    </w:p>
    <w:p w14:paraId="2CD776CF" w14:textId="04AAFB25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Linguagens &amp; Web:</w:t>
      </w:r>
      <w:r w:rsidRPr="008C033D">
        <w:rPr>
          <w:sz w:val="22"/>
          <w:szCs w:val="22"/>
        </w:rPr>
        <w:t xml:space="preserve"> Python 3, JavaScript (ES6+), HTML, CSS</w:t>
      </w:r>
      <w:r w:rsidRPr="008C033D">
        <w:rPr>
          <w:sz w:val="22"/>
          <w:szCs w:val="22"/>
        </w:rPr>
        <w:t>, React, Tailwind</w:t>
      </w:r>
    </w:p>
    <w:p w14:paraId="4E57DE5C" w14:textId="20D0BB6F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Scraping &amp; Automação:</w:t>
      </w:r>
      <w:r w:rsidRPr="008C033D">
        <w:rPr>
          <w:sz w:val="22"/>
          <w:szCs w:val="22"/>
        </w:rPr>
        <w:t xml:space="preserve"> Requests, BeautifulSoup, Scrapy, Selenium, Playwright</w:t>
      </w:r>
    </w:p>
    <w:p w14:paraId="1BFA53AE" w14:textId="677636DF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APIs:</w:t>
      </w:r>
      <w:r w:rsidRPr="008C033D">
        <w:rPr>
          <w:sz w:val="22"/>
          <w:szCs w:val="22"/>
        </w:rPr>
        <w:t xml:space="preserve"> Criação e consumo de APIs RESTful</w:t>
      </w:r>
    </w:p>
    <w:p w14:paraId="6D690609" w14:textId="5725B7B6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Banco de Dados:</w:t>
      </w:r>
      <w:r w:rsidRPr="008C033D">
        <w:rPr>
          <w:sz w:val="22"/>
          <w:szCs w:val="22"/>
        </w:rPr>
        <w:t xml:space="preserve"> PostgreSQL, MySQL, SQLite, MongoDB (NoSQL)</w:t>
      </w:r>
    </w:p>
    <w:p w14:paraId="71198093" w14:textId="0853786F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DevOps &amp; Cloud:</w:t>
      </w:r>
      <w:r w:rsidRPr="008C033D">
        <w:rPr>
          <w:sz w:val="22"/>
          <w:szCs w:val="22"/>
        </w:rPr>
        <w:t xml:space="preserve"> Docker, Docker-Compose, AWS (básico), Vercel</w:t>
      </w:r>
    </w:p>
    <w:p w14:paraId="7A668A99" w14:textId="111EADDF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Controle de Versão:</w:t>
      </w:r>
      <w:r w:rsidRPr="008C033D">
        <w:rPr>
          <w:sz w:val="22"/>
          <w:szCs w:val="22"/>
        </w:rPr>
        <w:t xml:space="preserve"> Git, GitHub</w:t>
      </w:r>
    </w:p>
    <w:p w14:paraId="4AE011E2" w14:textId="2E715F62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Arquitetura &amp; Boas Práticas:</w:t>
      </w:r>
      <w:r w:rsidRPr="008C033D">
        <w:rPr>
          <w:sz w:val="22"/>
          <w:szCs w:val="22"/>
        </w:rPr>
        <w:t xml:space="preserve"> Clean Code, SOLID, Clean Architecture, DDD (básico)</w:t>
      </w:r>
    </w:p>
    <w:p w14:paraId="05D95416" w14:textId="0CF147CD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Ferramentas:</w:t>
      </w:r>
      <w:r w:rsidRPr="008C033D">
        <w:rPr>
          <w:sz w:val="22"/>
          <w:szCs w:val="22"/>
        </w:rPr>
        <w:t xml:space="preserve"> VS Code, Postman, Power BI</w:t>
      </w:r>
    </w:p>
    <w:p w14:paraId="792031DA" w14:textId="1F5C2F62" w:rsidR="00564A77" w:rsidRPr="008C033D" w:rsidRDefault="00564A77" w:rsidP="00564A77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b/>
          <w:bCs/>
          <w:sz w:val="22"/>
          <w:szCs w:val="22"/>
        </w:rPr>
        <w:t>Metodologias ágeis</w:t>
      </w:r>
      <w:r w:rsidRPr="008C033D">
        <w:rPr>
          <w:b/>
          <w:bCs/>
          <w:sz w:val="22"/>
          <w:szCs w:val="22"/>
        </w:rPr>
        <w:t>:</w:t>
      </w:r>
      <w:r w:rsidRPr="008C033D">
        <w:rPr>
          <w:sz w:val="22"/>
          <w:szCs w:val="22"/>
        </w:rPr>
        <w:t xml:space="preserve"> (Scrum/Kanban)</w:t>
      </w:r>
    </w:p>
    <w:p w14:paraId="789E6137" w14:textId="75F04C75" w:rsidR="00564A77" w:rsidRPr="008C033D" w:rsidRDefault="00564A77" w:rsidP="00564A77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t>Inglês Técnico</w:t>
      </w:r>
      <w:r w:rsidRPr="00E10A42">
        <w:rPr>
          <w:sz w:val="22"/>
          <w:szCs w:val="22"/>
        </w:rPr>
        <w:t xml:space="preserve"> (nível B1)</w:t>
      </w:r>
    </w:p>
    <w:p w14:paraId="232E0D77" w14:textId="77777777" w:rsidR="00E10A42" w:rsidRPr="00E10A42" w:rsidRDefault="00E10A42" w:rsidP="00E10A42">
      <w:pPr>
        <w:pStyle w:val="Habilidades"/>
      </w:pPr>
      <w:r w:rsidRPr="00E10A42">
        <w:pict w14:anchorId="146FC34F">
          <v:rect id="_x0000_i1077" style="width:0;height:1.5pt" o:hralign="center" o:hrstd="t" o:hr="t" fillcolor="#a0a0a0" stroked="f"/>
        </w:pict>
      </w:r>
    </w:p>
    <w:p w14:paraId="38C74D8C" w14:textId="1821AB45" w:rsidR="00E10A42" w:rsidRPr="00E10A42" w:rsidRDefault="00E10A42" w:rsidP="00E10A42">
      <w:pPr>
        <w:pStyle w:val="Habilidades"/>
        <w:rPr>
          <w:b/>
          <w:bCs/>
          <w:sz w:val="28"/>
          <w:szCs w:val="28"/>
        </w:rPr>
      </w:pPr>
      <w:r>
        <w:rPr>
          <w:b/>
          <w:bCs/>
        </w:rPr>
        <w:t xml:space="preserve">        </w:t>
      </w:r>
      <w:r w:rsidRPr="00E10A42">
        <w:rPr>
          <w:b/>
          <w:bCs/>
          <w:sz w:val="28"/>
          <w:szCs w:val="28"/>
        </w:rPr>
        <w:t>Soft Skills</w:t>
      </w:r>
    </w:p>
    <w:p w14:paraId="50F6B9FE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Trabalho em equipe e colaboração multidisciplinar</w:t>
      </w:r>
    </w:p>
    <w:p w14:paraId="244A1FB7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Resolução de problemas complexos</w:t>
      </w:r>
    </w:p>
    <w:p w14:paraId="4AAF6C2C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Comunicação clara e objetiva</w:t>
      </w:r>
    </w:p>
    <w:p w14:paraId="46D5B2C5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Adaptabilidade e aprendizado rápido</w:t>
      </w:r>
    </w:p>
    <w:p w14:paraId="0F3800CB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Gestão de tempo e organização</w:t>
      </w:r>
    </w:p>
    <w:p w14:paraId="72831B53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Pensamento crítico e analítico</w:t>
      </w:r>
    </w:p>
    <w:p w14:paraId="2ABC261B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Proatividade e foco em resultados</w:t>
      </w:r>
    </w:p>
    <w:p w14:paraId="0F0EA377" w14:textId="77777777" w:rsidR="00E10A42" w:rsidRPr="00E10A42" w:rsidRDefault="00E10A42" w:rsidP="00E10A42">
      <w:pPr>
        <w:pStyle w:val="Habilidades"/>
      </w:pPr>
      <w:r w:rsidRPr="00E10A42">
        <w:pict w14:anchorId="1EA46466">
          <v:rect id="_x0000_i1078" style="width:0;height:1.5pt" o:hralign="center" o:hrstd="t" o:hr="t" fillcolor="#a0a0a0" stroked="f"/>
        </w:pict>
      </w:r>
    </w:p>
    <w:p w14:paraId="3FA1D4E9" w14:textId="7007570E" w:rsidR="00E10A42" w:rsidRPr="00E10A42" w:rsidRDefault="00E10A42" w:rsidP="00E10A42">
      <w:pPr>
        <w:pStyle w:val="Habilidades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E10A42">
        <w:rPr>
          <w:b/>
          <w:bCs/>
          <w:sz w:val="32"/>
          <w:szCs w:val="32"/>
        </w:rPr>
        <w:t>Experiência Profissional</w:t>
      </w:r>
    </w:p>
    <w:p w14:paraId="3E71CFD4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t>Freelancer – Desenvolvedor Full Stack</w:t>
      </w:r>
      <w:r w:rsidRPr="00E10A42">
        <w:rPr>
          <w:sz w:val="22"/>
          <w:szCs w:val="22"/>
        </w:rPr>
        <w:br/>
      </w:r>
      <w:r w:rsidRPr="00E10A42">
        <w:rPr>
          <w:i/>
          <w:iCs/>
          <w:sz w:val="22"/>
          <w:szCs w:val="22"/>
        </w:rPr>
        <w:t>(Período Variado)</w:t>
      </w:r>
    </w:p>
    <w:p w14:paraId="2F3EC20C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Desenvolvimento de aplicações web com integração a bancos de dados.</w:t>
      </w:r>
    </w:p>
    <w:p w14:paraId="15A70B85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Criação de sistemas para automação de processos e gerenciamento de dados.</w:t>
      </w:r>
    </w:p>
    <w:p w14:paraId="4471B9E5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Projetos locais com foco em usabilidade e performance.</w:t>
      </w:r>
    </w:p>
    <w:p w14:paraId="59F55218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t>Speednet Provedor de Internet – Analista de Desenvolvimento de Sistemas</w:t>
      </w:r>
      <w:r w:rsidRPr="00E10A42">
        <w:rPr>
          <w:sz w:val="22"/>
          <w:szCs w:val="22"/>
        </w:rPr>
        <w:br/>
      </w:r>
      <w:r w:rsidRPr="00E10A42">
        <w:rPr>
          <w:i/>
          <w:iCs/>
          <w:sz w:val="22"/>
          <w:szCs w:val="22"/>
        </w:rPr>
        <w:t>(Ago/2018 – Abr/2019)</w:t>
      </w:r>
    </w:p>
    <w:p w14:paraId="335B3CA2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Desenvolvimento e manutenção de sistemas internos.</w:t>
      </w:r>
    </w:p>
    <w:p w14:paraId="4E31EB7E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Consumo e integração de dados via APIs RESTful.</w:t>
      </w:r>
    </w:p>
    <w:p w14:paraId="6C24160A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Suporte a usuários e análise de infraestrutura.</w:t>
      </w:r>
    </w:p>
    <w:p w14:paraId="3F6E7299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t>Interlink Tecnologia e Comunicação – Supervisor Técnico (PJ)</w:t>
      </w:r>
      <w:r w:rsidRPr="00E10A42">
        <w:rPr>
          <w:sz w:val="22"/>
          <w:szCs w:val="22"/>
        </w:rPr>
        <w:br/>
      </w:r>
      <w:r w:rsidRPr="00E10A42">
        <w:rPr>
          <w:i/>
          <w:iCs/>
          <w:sz w:val="22"/>
          <w:szCs w:val="22"/>
        </w:rPr>
        <w:t>(2018 – 2019)</w:t>
      </w:r>
    </w:p>
    <w:p w14:paraId="0B2F1FE4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Coordenação de equipes em campo e supervisão de instalação de redes.</w:t>
      </w:r>
    </w:p>
    <w:p w14:paraId="29E72C2C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Gestão de infraestrutura elétrica e de dados.</w:t>
      </w:r>
    </w:p>
    <w:p w14:paraId="24964C42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lastRenderedPageBreak/>
        <w:t>Westlink Telecom – Eletricista de Manutenção Redes de Dados</w:t>
      </w:r>
      <w:r w:rsidRPr="00E10A42">
        <w:rPr>
          <w:sz w:val="22"/>
          <w:szCs w:val="22"/>
        </w:rPr>
        <w:br/>
      </w:r>
      <w:r w:rsidRPr="00E10A42">
        <w:rPr>
          <w:i/>
          <w:iCs/>
          <w:sz w:val="22"/>
          <w:szCs w:val="22"/>
        </w:rPr>
        <w:t>(Mar/2016 – Jul/2018)</w:t>
      </w:r>
    </w:p>
    <w:p w14:paraId="34F84343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Instalação e manutenção de redes e infraestrutura elétrica.</w:t>
      </w:r>
    </w:p>
    <w:p w14:paraId="33393F87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Leitura e construção de diagramas elétricos.</w:t>
      </w:r>
    </w:p>
    <w:p w14:paraId="460DECA7" w14:textId="77777777" w:rsidR="00E10A42" w:rsidRPr="00E10A42" w:rsidRDefault="00E10A42" w:rsidP="00E10A42">
      <w:pPr>
        <w:pStyle w:val="Habilidades"/>
      </w:pPr>
      <w:r w:rsidRPr="00E10A42">
        <w:pict w14:anchorId="23AC6776">
          <v:rect id="_x0000_i1079" style="width:0;height:1.5pt" o:hralign="center" o:hrstd="t" o:hr="t" fillcolor="#a0a0a0" stroked="f"/>
        </w:pict>
      </w:r>
    </w:p>
    <w:p w14:paraId="1F3CAF2B" w14:textId="4510E857" w:rsidR="00E10A42" w:rsidRPr="00E10A42" w:rsidRDefault="00E10A42" w:rsidP="00E10A42">
      <w:pPr>
        <w:pStyle w:val="Habilidades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E10A42">
        <w:rPr>
          <w:b/>
          <w:bCs/>
          <w:sz w:val="28"/>
          <w:szCs w:val="28"/>
        </w:rPr>
        <w:t>Formação Acadêmica</w:t>
      </w:r>
    </w:p>
    <w:p w14:paraId="7618B8B1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b/>
          <w:bCs/>
          <w:sz w:val="22"/>
          <w:szCs w:val="22"/>
        </w:rPr>
        <w:t>Cursando:</w:t>
      </w:r>
      <w:r w:rsidRPr="00E10A42">
        <w:rPr>
          <w:sz w:val="22"/>
          <w:szCs w:val="22"/>
        </w:rPr>
        <w:t xml:space="preserve"> Análise e Desenvolvimento de Sistemas – Univ. de Vassouras</w:t>
      </w:r>
    </w:p>
    <w:p w14:paraId="2D7267B9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Técnico em Informática – Colégio e Curso Progressão</w:t>
      </w:r>
    </w:p>
    <w:p w14:paraId="1901DCC8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Técnico em Telecomunicações – Colégio e Curso P&amp;C</w:t>
      </w:r>
    </w:p>
    <w:p w14:paraId="777F9D73" w14:textId="77777777" w:rsidR="00E10A42" w:rsidRPr="00E10A42" w:rsidRDefault="00E10A42" w:rsidP="00E10A42">
      <w:pPr>
        <w:pStyle w:val="Habilidades"/>
        <w:numPr>
          <w:ilvl w:val="1"/>
          <w:numId w:val="13"/>
        </w:numPr>
        <w:rPr>
          <w:sz w:val="22"/>
          <w:szCs w:val="22"/>
        </w:rPr>
      </w:pPr>
      <w:r w:rsidRPr="00E10A42">
        <w:rPr>
          <w:sz w:val="22"/>
          <w:szCs w:val="22"/>
        </w:rPr>
        <w:t>Técnico em Automação Industrial</w:t>
      </w:r>
    </w:p>
    <w:p w14:paraId="75C838D7" w14:textId="77777777" w:rsidR="00E10A42" w:rsidRPr="00E10A42" w:rsidRDefault="00E10A42" w:rsidP="00E10A42">
      <w:pPr>
        <w:pStyle w:val="Habilidades"/>
      </w:pPr>
      <w:r w:rsidRPr="00E10A42">
        <w:pict w14:anchorId="2809DB82">
          <v:rect id="_x0000_i1080" style="width:0;height:1.5pt" o:hralign="center" o:hrstd="t" o:hr="t" fillcolor="#a0a0a0" stroked="f"/>
        </w:pict>
      </w:r>
    </w:p>
    <w:p w14:paraId="1D3977E2" w14:textId="33D0DF56" w:rsidR="00E10A42" w:rsidRPr="00E10A42" w:rsidRDefault="00E10A42" w:rsidP="00E10A42">
      <w:pPr>
        <w:pStyle w:val="Habilidades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E10A42">
        <w:rPr>
          <w:b/>
          <w:bCs/>
          <w:sz w:val="28"/>
          <w:szCs w:val="28"/>
        </w:rPr>
        <w:t>Cursos Complementares</w:t>
      </w:r>
    </w:p>
    <w:p w14:paraId="293F41C3" w14:textId="5A7AB52C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APIs RESTful com Python</w:t>
      </w:r>
      <w:r w:rsidRPr="008C033D">
        <w:rPr>
          <w:sz w:val="22"/>
          <w:szCs w:val="22"/>
        </w:rPr>
        <w:t xml:space="preserve"> – Criação, consumo e documentação de APIs.</w:t>
      </w:r>
    </w:p>
    <w:p w14:paraId="7ACAA470" w14:textId="19D221E5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Git e GitHub – Controle de versão</w:t>
      </w:r>
      <w:r w:rsidRPr="008C033D">
        <w:rPr>
          <w:sz w:val="22"/>
          <w:szCs w:val="22"/>
        </w:rPr>
        <w:t xml:space="preserve"> – Versionamento, branches e fluxo de trabalho.</w:t>
      </w:r>
    </w:p>
    <w:p w14:paraId="4B134B48" w14:textId="48552084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Docker e Docker-Compose</w:t>
      </w:r>
      <w:r w:rsidRPr="008C033D">
        <w:rPr>
          <w:sz w:val="22"/>
          <w:szCs w:val="22"/>
        </w:rPr>
        <w:t xml:space="preserve"> – Orquestração de containers e deploy de aplicações.</w:t>
      </w:r>
    </w:p>
    <w:p w14:paraId="3E3BE6E4" w14:textId="265D81AA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Scrapy &amp; Selenium para Web Scraping</w:t>
      </w:r>
      <w:r w:rsidRPr="008C033D">
        <w:rPr>
          <w:sz w:val="22"/>
          <w:szCs w:val="22"/>
        </w:rPr>
        <w:t xml:space="preserve"> – Automação de coleta de dados web.</w:t>
      </w:r>
    </w:p>
    <w:p w14:paraId="1B159B96" w14:textId="7C52780E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AWS Cloud Practitioner Essentials</w:t>
      </w:r>
      <w:r w:rsidRPr="008C033D">
        <w:rPr>
          <w:sz w:val="22"/>
          <w:szCs w:val="22"/>
        </w:rPr>
        <w:t xml:space="preserve"> – Fundamentos de cloud e serviços AWS.</w:t>
      </w:r>
    </w:p>
    <w:p w14:paraId="26FE8C68" w14:textId="6B4E8AAF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Banco de Dados SQL &amp; NoSQL</w:t>
      </w:r>
      <w:r w:rsidRPr="008C033D">
        <w:rPr>
          <w:sz w:val="22"/>
          <w:szCs w:val="22"/>
        </w:rPr>
        <w:t xml:space="preserve"> – PostgreSQL, MySQL e MongoDB.</w:t>
      </w:r>
    </w:p>
    <w:p w14:paraId="0E5D2D21" w14:textId="4127A1FE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Testes Automatizados com PyTest</w:t>
      </w:r>
      <w:r w:rsidRPr="008C033D">
        <w:rPr>
          <w:sz w:val="22"/>
          <w:szCs w:val="22"/>
        </w:rPr>
        <w:t xml:space="preserve"> – Cobertura de código e boas práticas de QA.</w:t>
      </w:r>
    </w:p>
    <w:p w14:paraId="2798F912" w14:textId="0A2610D7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Clean Code &amp; SOLID em Python</w:t>
      </w:r>
      <w:r w:rsidRPr="008C033D">
        <w:rPr>
          <w:sz w:val="22"/>
          <w:szCs w:val="22"/>
        </w:rPr>
        <w:t xml:space="preserve"> – Padrões de desenvolvimento de software.</w:t>
      </w:r>
    </w:p>
    <w:p w14:paraId="3297F637" w14:textId="4585AAD6" w:rsidR="008C033D" w:rsidRPr="008C033D" w:rsidRDefault="008C033D" w:rsidP="008C033D">
      <w:pPr>
        <w:pStyle w:val="NormalWeb"/>
        <w:numPr>
          <w:ilvl w:val="1"/>
          <w:numId w:val="13"/>
        </w:numPr>
        <w:rPr>
          <w:sz w:val="22"/>
          <w:szCs w:val="22"/>
        </w:rPr>
      </w:pPr>
      <w:r w:rsidRPr="008C033D">
        <w:rPr>
          <w:rStyle w:val="Forte"/>
          <w:sz w:val="22"/>
          <w:szCs w:val="22"/>
        </w:rPr>
        <w:t>Integração Contínua e GitHub Actions</w:t>
      </w:r>
      <w:r w:rsidRPr="008C033D">
        <w:rPr>
          <w:sz w:val="22"/>
          <w:szCs w:val="22"/>
        </w:rPr>
        <w:t xml:space="preserve"> – Automação de pipelines CI/CD.</w:t>
      </w:r>
    </w:p>
    <w:p w14:paraId="0E97F075" w14:textId="77777777" w:rsidR="008C033D" w:rsidRPr="00E10A42" w:rsidRDefault="008C033D" w:rsidP="00E10A42">
      <w:pPr>
        <w:pStyle w:val="Habilidades"/>
        <w:numPr>
          <w:ilvl w:val="1"/>
          <w:numId w:val="13"/>
        </w:numPr>
      </w:pPr>
    </w:p>
    <w:p w14:paraId="44B6E084" w14:textId="77777777" w:rsidR="00E10A42" w:rsidRPr="00E10A42" w:rsidRDefault="00E10A42" w:rsidP="00E10A42">
      <w:pPr>
        <w:pStyle w:val="Habilidades"/>
      </w:pPr>
      <w:r w:rsidRPr="00E10A42">
        <w:pict w14:anchorId="1D36C233">
          <v:rect id="_x0000_i1081" style="width:0;height:1.5pt" o:hralign="center" o:hrstd="t" o:hr="t" fillcolor="#a0a0a0" stroked="f"/>
        </w:pict>
      </w:r>
    </w:p>
    <w:p w14:paraId="36CFF01C" w14:textId="23528A03" w:rsidR="00E10A42" w:rsidRPr="00E10A42" w:rsidRDefault="00E10A42" w:rsidP="00E10A42">
      <w:pPr>
        <w:pStyle w:val="Habilidades"/>
        <w:rPr>
          <w:b/>
          <w:bCs/>
          <w:sz w:val="28"/>
          <w:szCs w:val="28"/>
        </w:rPr>
      </w:pPr>
      <w:r>
        <w:rPr>
          <w:b/>
          <w:bCs/>
        </w:rPr>
        <w:t xml:space="preserve">        </w:t>
      </w:r>
      <w:r w:rsidRPr="00E10A42">
        <w:rPr>
          <w:b/>
          <w:bCs/>
          <w:sz w:val="28"/>
          <w:szCs w:val="28"/>
        </w:rPr>
        <w:t>Outros</w:t>
      </w:r>
    </w:p>
    <w:p w14:paraId="623B38F0" w14:textId="77777777" w:rsidR="00E10A42" w:rsidRPr="00E10A42" w:rsidRDefault="00E10A42" w:rsidP="00E10A42">
      <w:pPr>
        <w:pStyle w:val="Habilidades"/>
        <w:numPr>
          <w:ilvl w:val="1"/>
          <w:numId w:val="13"/>
        </w:numPr>
      </w:pPr>
      <w:r w:rsidRPr="00E10A42">
        <w:t>CNH A/B – Veículo próprio</w:t>
      </w:r>
    </w:p>
    <w:p w14:paraId="15043611" w14:textId="77777777" w:rsidR="00E10A42" w:rsidRPr="00E10A42" w:rsidRDefault="00E10A42" w:rsidP="00E10A42">
      <w:pPr>
        <w:pStyle w:val="Habilidades"/>
        <w:numPr>
          <w:ilvl w:val="1"/>
          <w:numId w:val="13"/>
        </w:numPr>
      </w:pPr>
      <w:r w:rsidRPr="00E10A42">
        <w:t>Disponibilidade para viagens</w:t>
      </w:r>
    </w:p>
    <w:p w14:paraId="4303C344" w14:textId="6DDBF5EE" w:rsidR="00BD34E7" w:rsidRPr="00BD34E7" w:rsidRDefault="00BD34E7" w:rsidP="00E10A42">
      <w:pPr>
        <w:pStyle w:val="Habilidades"/>
        <w:ind w:left="1354"/>
      </w:pPr>
    </w:p>
    <w:sectPr w:rsidR="00BD34E7" w:rsidRPr="00BD34E7" w:rsidSect="002C19C2">
      <w:pgSz w:w="11906" w:h="16838" w:code="9"/>
      <w:pgMar w:top="634" w:right="1267" w:bottom="634" w:left="1267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6A2B" w14:textId="77777777" w:rsidR="00841DC7" w:rsidRDefault="00841DC7" w:rsidP="00690FBF">
      <w:r>
        <w:separator/>
      </w:r>
    </w:p>
  </w:endnote>
  <w:endnote w:type="continuationSeparator" w:id="0">
    <w:p w14:paraId="24C158D6" w14:textId="77777777" w:rsidR="00841DC7" w:rsidRDefault="00841DC7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65B6E" w14:textId="77777777" w:rsidR="00841DC7" w:rsidRDefault="00841DC7" w:rsidP="00690FBF">
      <w:r>
        <w:separator/>
      </w:r>
    </w:p>
  </w:footnote>
  <w:footnote w:type="continuationSeparator" w:id="0">
    <w:p w14:paraId="1F56A945" w14:textId="77777777" w:rsidR="00841DC7" w:rsidRDefault="00841DC7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A093EB4"/>
    <w:multiLevelType w:val="multilevel"/>
    <w:tmpl w:val="77FC6F3C"/>
    <w:lvl w:ilvl="0">
      <w:start w:val="1"/>
      <w:numFmt w:val="bullet"/>
      <w:lvlText w:val=""/>
      <w:lvlJc w:val="left"/>
      <w:pPr>
        <w:tabs>
          <w:tab w:val="num" w:pos="1354"/>
        </w:tabs>
        <w:ind w:left="13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4"/>
        </w:tabs>
        <w:ind w:left="20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4"/>
        </w:tabs>
        <w:ind w:left="27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4"/>
        </w:tabs>
        <w:ind w:left="35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4"/>
        </w:tabs>
        <w:ind w:left="42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4"/>
        </w:tabs>
        <w:ind w:left="49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4"/>
        </w:tabs>
        <w:ind w:left="56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4"/>
        </w:tabs>
        <w:ind w:left="63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4"/>
        </w:tabs>
        <w:ind w:left="711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7D8"/>
    <w:multiLevelType w:val="multilevel"/>
    <w:tmpl w:val="E05EF0E4"/>
    <w:lvl w:ilvl="0">
      <w:start w:val="1"/>
      <w:numFmt w:val="bullet"/>
      <w:lvlText w:val=""/>
      <w:lvlJc w:val="left"/>
      <w:pPr>
        <w:tabs>
          <w:tab w:val="num" w:pos="1354"/>
        </w:tabs>
        <w:ind w:left="135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4"/>
        </w:tabs>
        <w:ind w:left="207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4"/>
        </w:tabs>
        <w:ind w:left="27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4"/>
        </w:tabs>
        <w:ind w:left="35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4"/>
        </w:tabs>
        <w:ind w:left="42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4"/>
        </w:tabs>
        <w:ind w:left="49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4"/>
        </w:tabs>
        <w:ind w:left="56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4"/>
        </w:tabs>
        <w:ind w:left="63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4"/>
        </w:tabs>
        <w:ind w:left="711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B28"/>
    <w:multiLevelType w:val="multilevel"/>
    <w:tmpl w:val="447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1A7F2D0E"/>
    <w:multiLevelType w:val="hybridMultilevel"/>
    <w:tmpl w:val="AE0A559C"/>
    <w:lvl w:ilvl="0" w:tplc="140C81F6">
      <w:start w:val="1"/>
      <w:numFmt w:val="bullet"/>
      <w:pStyle w:val="HabilidadescomMarcadore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203D0078"/>
    <w:multiLevelType w:val="multilevel"/>
    <w:tmpl w:val="400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E5DEC"/>
    <w:multiLevelType w:val="multilevel"/>
    <w:tmpl w:val="D6F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2E604ADC"/>
    <w:multiLevelType w:val="multilevel"/>
    <w:tmpl w:val="562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759CE"/>
    <w:multiLevelType w:val="multilevel"/>
    <w:tmpl w:val="FAF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66B6E"/>
    <w:multiLevelType w:val="multilevel"/>
    <w:tmpl w:val="636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8191C"/>
    <w:multiLevelType w:val="multilevel"/>
    <w:tmpl w:val="0F8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93EED"/>
    <w:multiLevelType w:val="multilevel"/>
    <w:tmpl w:val="932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D7C34"/>
    <w:multiLevelType w:val="multilevel"/>
    <w:tmpl w:val="387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24D47"/>
    <w:multiLevelType w:val="multilevel"/>
    <w:tmpl w:val="C62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4793B"/>
    <w:multiLevelType w:val="multilevel"/>
    <w:tmpl w:val="267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E6A17"/>
    <w:multiLevelType w:val="multilevel"/>
    <w:tmpl w:val="A4B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F270C"/>
    <w:multiLevelType w:val="multilevel"/>
    <w:tmpl w:val="45F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79730384"/>
    <w:multiLevelType w:val="multilevel"/>
    <w:tmpl w:val="296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293973635">
    <w:abstractNumId w:val="8"/>
  </w:num>
  <w:num w:numId="2" w16cid:durableId="1706903711">
    <w:abstractNumId w:val="20"/>
  </w:num>
  <w:num w:numId="3" w16cid:durableId="1508792809">
    <w:abstractNumId w:val="19"/>
  </w:num>
  <w:num w:numId="4" w16cid:durableId="93792200">
    <w:abstractNumId w:val="4"/>
  </w:num>
  <w:num w:numId="5" w16cid:durableId="636839233">
    <w:abstractNumId w:val="5"/>
  </w:num>
  <w:num w:numId="6" w16cid:durableId="234441470">
    <w:abstractNumId w:val="22"/>
  </w:num>
  <w:num w:numId="7" w16cid:durableId="2096197338">
    <w:abstractNumId w:val="0"/>
  </w:num>
  <w:num w:numId="8" w16cid:durableId="1254899918">
    <w:abstractNumId w:val="18"/>
  </w:num>
  <w:num w:numId="9" w16cid:durableId="1956600591">
    <w:abstractNumId w:val="12"/>
  </w:num>
  <w:num w:numId="10" w16cid:durableId="986472172">
    <w:abstractNumId w:val="6"/>
  </w:num>
  <w:num w:numId="11" w16cid:durableId="319620135">
    <w:abstractNumId w:val="14"/>
  </w:num>
  <w:num w:numId="12" w16cid:durableId="1997806183">
    <w:abstractNumId w:val="1"/>
  </w:num>
  <w:num w:numId="13" w16cid:durableId="2065131311">
    <w:abstractNumId w:val="2"/>
  </w:num>
  <w:num w:numId="14" w16cid:durableId="1754089617">
    <w:abstractNumId w:val="17"/>
  </w:num>
  <w:num w:numId="15" w16cid:durableId="1853910158">
    <w:abstractNumId w:val="9"/>
  </w:num>
  <w:num w:numId="16" w16cid:durableId="194392048">
    <w:abstractNumId w:val="11"/>
  </w:num>
  <w:num w:numId="17" w16cid:durableId="1339194118">
    <w:abstractNumId w:val="16"/>
  </w:num>
  <w:num w:numId="18" w16cid:durableId="1000352566">
    <w:abstractNumId w:val="15"/>
  </w:num>
  <w:num w:numId="19" w16cid:durableId="991520352">
    <w:abstractNumId w:val="21"/>
  </w:num>
  <w:num w:numId="20" w16cid:durableId="1336498151">
    <w:abstractNumId w:val="10"/>
  </w:num>
  <w:num w:numId="21" w16cid:durableId="1917350750">
    <w:abstractNumId w:val="3"/>
  </w:num>
  <w:num w:numId="22" w16cid:durableId="1741828003">
    <w:abstractNumId w:val="7"/>
  </w:num>
  <w:num w:numId="23" w16cid:durableId="10975585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E7"/>
    <w:rsid w:val="000041FC"/>
    <w:rsid w:val="00031E11"/>
    <w:rsid w:val="00047507"/>
    <w:rsid w:val="000746AE"/>
    <w:rsid w:val="000A3B87"/>
    <w:rsid w:val="000D2A61"/>
    <w:rsid w:val="000E2956"/>
    <w:rsid w:val="000F4283"/>
    <w:rsid w:val="001015E3"/>
    <w:rsid w:val="00101F80"/>
    <w:rsid w:val="00157B6C"/>
    <w:rsid w:val="00160AF4"/>
    <w:rsid w:val="00185237"/>
    <w:rsid w:val="001B0582"/>
    <w:rsid w:val="00212436"/>
    <w:rsid w:val="00235C95"/>
    <w:rsid w:val="0023785C"/>
    <w:rsid w:val="00254C21"/>
    <w:rsid w:val="00256C9B"/>
    <w:rsid w:val="00271A92"/>
    <w:rsid w:val="00292A11"/>
    <w:rsid w:val="002A1560"/>
    <w:rsid w:val="002C19C2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4A77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41DC7"/>
    <w:rsid w:val="00851431"/>
    <w:rsid w:val="008539E9"/>
    <w:rsid w:val="0086291E"/>
    <w:rsid w:val="00862997"/>
    <w:rsid w:val="00862C38"/>
    <w:rsid w:val="008C033D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76549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D34E7"/>
    <w:rsid w:val="00BE32AE"/>
    <w:rsid w:val="00C118C7"/>
    <w:rsid w:val="00C175A9"/>
    <w:rsid w:val="00C52791"/>
    <w:rsid w:val="00C764ED"/>
    <w:rsid w:val="00C8183F"/>
    <w:rsid w:val="00C83E97"/>
    <w:rsid w:val="00CC34A3"/>
    <w:rsid w:val="00CD5690"/>
    <w:rsid w:val="00CE26DB"/>
    <w:rsid w:val="00CE6AF1"/>
    <w:rsid w:val="00CF4208"/>
    <w:rsid w:val="00D103FF"/>
    <w:rsid w:val="00D436BD"/>
    <w:rsid w:val="00D5552B"/>
    <w:rsid w:val="00D62F82"/>
    <w:rsid w:val="00D649DF"/>
    <w:rsid w:val="00D81E79"/>
    <w:rsid w:val="00D87E03"/>
    <w:rsid w:val="00D92D79"/>
    <w:rsid w:val="00DB29DA"/>
    <w:rsid w:val="00E10A42"/>
    <w:rsid w:val="00E40C3C"/>
    <w:rsid w:val="00E4557E"/>
    <w:rsid w:val="00E6525B"/>
    <w:rsid w:val="00E8269A"/>
    <w:rsid w:val="00E97CB2"/>
    <w:rsid w:val="00EA31B4"/>
    <w:rsid w:val="00EA37BF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C9C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Ttulo2">
    <w:name w:val="heading 2"/>
    <w:basedOn w:val="Normal"/>
    <w:next w:val="Normal"/>
    <w:link w:val="Ttulo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rsid w:val="00740EE4"/>
    <w:pPr>
      <w:spacing w:line="240" w:lineRule="auto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semiHidden/>
    <w:qFormat/>
    <w:rsid w:val="00EF10F2"/>
  </w:style>
  <w:style w:type="paragraph" w:styleId="PargrafodaLista">
    <w:name w:val="List Paragraph"/>
    <w:basedOn w:val="Normal"/>
    <w:uiPriority w:val="1"/>
    <w:semiHidden/>
    <w:qFormat/>
  </w:style>
  <w:style w:type="paragraph" w:customStyle="1" w:styleId="PargrafodeTabela">
    <w:name w:val="Parágrafo de Tabela"/>
    <w:basedOn w:val="Normal"/>
    <w:uiPriority w:val="1"/>
    <w:semiHidden/>
    <w:qFormat/>
  </w:style>
  <w:style w:type="character" w:customStyle="1" w:styleId="Ttulo1Char">
    <w:name w:val="Título 1 Char"/>
    <w:basedOn w:val="Fontepargpadro"/>
    <w:link w:val="Ttulo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Ttulo2Char">
    <w:name w:val="Título 2 Char"/>
    <w:basedOn w:val="Fontepargpadro"/>
    <w:link w:val="Ttulo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Ttulo3Char">
    <w:name w:val="Título 3 Char"/>
    <w:basedOn w:val="Fontepargpadro"/>
    <w:link w:val="Ttulo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Ttulo4Char">
    <w:name w:val="Título 4 Char"/>
    <w:aliases w:val="Heading 4 Job Title Char"/>
    <w:basedOn w:val="Fontepargpadro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HabilidadescomMarcadores">
    <w:name w:val="Habilidades com Marcadore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LocaldeTrabalhoemItlico">
    <w:name w:val="Local de Trabalho em Itálico"/>
    <w:basedOn w:val="Fontepargpadro"/>
    <w:uiPriority w:val="1"/>
    <w:semiHidden/>
    <w:qFormat/>
    <w:rsid w:val="00EF10F2"/>
    <w:rPr>
      <w:i/>
      <w:iCs/>
    </w:rPr>
  </w:style>
  <w:style w:type="character" w:customStyle="1" w:styleId="TrabalhoemItlico">
    <w:name w:val="Trabalho em Itálico"/>
    <w:basedOn w:val="Fontepargpadro"/>
    <w:uiPriority w:val="1"/>
    <w:semiHidden/>
    <w:qFormat/>
    <w:rsid w:val="00EF10F2"/>
    <w:rPr>
      <w:i/>
      <w:iCs/>
    </w:rPr>
  </w:style>
  <w:style w:type="paragraph" w:customStyle="1" w:styleId="Corpo">
    <w:name w:val="Co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MarcadoresdeCorpo">
    <w:name w:val="Marcadores de Corpo"/>
    <w:basedOn w:val="Co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tuloChar">
    <w:name w:val="Subtítulo Char"/>
    <w:basedOn w:val="Fontepargpadro"/>
    <w:link w:val="Subttulo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F5689F"/>
    <w:rPr>
      <w:color w:val="808080"/>
    </w:rPr>
  </w:style>
  <w:style w:type="table" w:styleId="Tabelacomgrade">
    <w:name w:val="Table Grid"/>
    <w:basedOn w:val="Tabe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Fontepargpadro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Rodap">
    <w:name w:val="footer"/>
    <w:basedOn w:val="Normal"/>
    <w:link w:val="Rodap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udao">
    <w:name w:val="Salutation"/>
    <w:basedOn w:val="Normal"/>
    <w:next w:val="Normal"/>
    <w:link w:val="SaudaoChar"/>
    <w:uiPriority w:val="4"/>
    <w:semiHidden/>
    <w:unhideWhenUsed/>
    <w:qFormat/>
    <w:rsid w:val="00390248"/>
  </w:style>
  <w:style w:type="character" w:customStyle="1" w:styleId="SaudaoChar">
    <w:name w:val="Saudação Char"/>
    <w:basedOn w:val="Fontepargpadro"/>
    <w:link w:val="Saudao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lico">
    <w:name w:val="Itálico"/>
    <w:uiPriority w:val="1"/>
    <w:qFormat/>
    <w:rsid w:val="004C1DA9"/>
    <w:rPr>
      <w:b/>
      <w:i/>
    </w:rPr>
  </w:style>
  <w:style w:type="character" w:customStyle="1" w:styleId="NoEstEmNegrito">
    <w:name w:val="Não Está Em Negrito"/>
    <w:uiPriority w:val="1"/>
    <w:qFormat/>
    <w:rsid w:val="004C1DA9"/>
    <w:rPr>
      <w:b/>
    </w:rPr>
  </w:style>
  <w:style w:type="paragraph" w:customStyle="1" w:styleId="Habilidades">
    <w:name w:val="Habilidade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Fontepargpadro"/>
    <w:uiPriority w:val="99"/>
    <w:unhideWhenUsed/>
    <w:rsid w:val="00690FBF"/>
    <w:rPr>
      <w:color w:val="39A5B7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as">
    <w:name w:val="Datas"/>
    <w:basedOn w:val="Normal"/>
    <w:qFormat/>
    <w:rsid w:val="00690FBF"/>
    <w:pPr>
      <w:spacing w:after="200"/>
      <w:ind w:right="634"/>
    </w:pPr>
  </w:style>
  <w:style w:type="paragraph" w:styleId="NormalWeb">
    <w:name w:val="Normal (Web)"/>
    <w:basedOn w:val="Normal"/>
    <w:uiPriority w:val="99"/>
    <w:unhideWhenUsed/>
    <w:rsid w:val="00564A77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564A77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C033D"/>
    <w:rPr>
      <w:color w:val="A364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rafaelpereiracosta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&#225;rio\AppData\Roaming\Microsoft\Templates\Curr&#237;culo%20cl&#225;ssico%20simples%20ATS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clássico simples ATS</Template>
  <TotalTime>0</TotalTime>
  <Pages>2</Pages>
  <Words>522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Curriculo-Rafael Pereira Costa-analista de ti</vt:lpstr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Curriculo-Rafael Pereira Costa-analista de ti</dc:title>
  <dc:subject>Curriculo profissional para area de ti</dc:subject>
  <dc:creator/>
  <cp:keywords>Administração de Servidores Linux-Segurança de Servidores-Infraestrutura de Redes-Redes TCP/IP-Ambientes de Virtualização-Python</cp:keywords>
  <dc:description/>
  <cp:lastModifiedBy/>
  <cp:revision>1</cp:revision>
  <dcterms:created xsi:type="dcterms:W3CDTF">2025-09-09T03:50:00Z</dcterms:created>
  <dcterms:modified xsi:type="dcterms:W3CDTF">2025-09-09T03:50:00Z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